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C7CC" w14:textId="77777777" w:rsidR="001D1B17" w:rsidRPr="001D1B17" w:rsidRDefault="001D1B17" w:rsidP="001D1B17">
      <w:pPr>
        <w:rPr>
          <w:b/>
          <w:bCs/>
        </w:rPr>
      </w:pPr>
      <w:r w:rsidRPr="001D1B17">
        <w:rPr>
          <w:b/>
          <w:bCs/>
        </w:rPr>
        <w:t>RIFT WORLDS</w:t>
      </w:r>
    </w:p>
    <w:p w14:paraId="54D193A8" w14:textId="458FDDDA" w:rsidR="001D1B17" w:rsidRPr="001D1B17" w:rsidRDefault="001D1B17" w:rsidP="001D1B17">
      <w:pPr>
        <w:rPr>
          <w:b/>
          <w:bCs/>
        </w:rPr>
      </w:pPr>
      <w:r w:rsidRPr="001D1B17">
        <w:rPr>
          <w:b/>
          <w:bCs/>
          <w:i/>
          <w:iCs/>
        </w:rPr>
        <w:t xml:space="preserve">The </w:t>
      </w:r>
      <w:r>
        <w:rPr>
          <w:b/>
          <w:bCs/>
          <w:i/>
          <w:iCs/>
        </w:rPr>
        <w:t>Genesis</w:t>
      </w:r>
    </w:p>
    <w:p w14:paraId="071A76DE" w14:textId="77777777" w:rsidR="001D1B17" w:rsidRPr="001D1B17" w:rsidRDefault="001D1B17" w:rsidP="001D1B17">
      <w:r w:rsidRPr="001D1B17">
        <w:rPr>
          <w:i/>
          <w:iCs/>
        </w:rPr>
        <w:t>A Short Chronicle</w:t>
      </w:r>
    </w:p>
    <w:p w14:paraId="34E6CCF0" w14:textId="1550E4A3" w:rsidR="001D1B17" w:rsidRDefault="001D1B17">
      <w:r>
        <w:t>By Charles Matthew Doan</w:t>
      </w:r>
    </w:p>
    <w:p w14:paraId="28FB3A03" w14:textId="77777777" w:rsidR="001D1B17" w:rsidRDefault="001D1B17" w:rsidP="001D1B17"/>
    <w:p w14:paraId="54A47A07" w14:textId="4DFAC8EE" w:rsidR="001D1B17" w:rsidRDefault="001D1B17" w:rsidP="001D1B17">
      <w:r w:rsidRPr="001D1B17">
        <w:t xml:space="preserve">The desert west of </w:t>
      </w:r>
      <w:proofErr w:type="spellStart"/>
      <w:r w:rsidRPr="001D1B17">
        <w:t>Paraetonium</w:t>
      </w:r>
      <w:proofErr w:type="spellEnd"/>
      <w:r w:rsidRPr="001D1B17">
        <w:t xml:space="preserve"> was a place without visitors. Its dunes drifted in slow tides, hiding old caravan tracks and burying the bones of forgotten travelers. Only the wind crossed it—soft, dry, unchanging. But on a night toward the height of Alexandria’s great Library, something else moved beneath the sand.</w:t>
      </w:r>
    </w:p>
    <w:p w14:paraId="75222D8A" w14:textId="77777777" w:rsidR="001D1B17" w:rsidRPr="001D1B17" w:rsidRDefault="001D1B17" w:rsidP="001D1B17"/>
    <w:p w14:paraId="44EA3383" w14:textId="77777777" w:rsidR="001D1B17" w:rsidRDefault="001D1B17" w:rsidP="001D1B17">
      <w:r w:rsidRPr="001D1B17">
        <w:t>Kleon of Cyrene came in pursuit of unusual pulses reported by shepherds who did not understand what they had walked across. He expected tricks of heat or distance, nothing more. Still, he had a habit of listening for patterns others overlooked.</w:t>
      </w:r>
    </w:p>
    <w:p w14:paraId="3B804844" w14:textId="77777777" w:rsidR="001D1B17" w:rsidRPr="001D1B17" w:rsidRDefault="001D1B17" w:rsidP="001D1B17"/>
    <w:p w14:paraId="67C701AD" w14:textId="77777777" w:rsidR="001D1B17" w:rsidRDefault="001D1B17" w:rsidP="001D1B17">
      <w:r w:rsidRPr="001D1B17">
        <w:t>The first sign came as the sun fell: a slight tension in the air, so subtle it might have been imagination. The horizon blurred for a heartbeat before recovering its shape. Then a tremor reached his feet—soft, but with a precision that did not belong to shifting dunes.</w:t>
      </w:r>
    </w:p>
    <w:p w14:paraId="031EED33" w14:textId="77777777" w:rsidR="001D1B17" w:rsidRPr="001D1B17" w:rsidRDefault="001D1B17" w:rsidP="001D1B17"/>
    <w:p w14:paraId="589848ED" w14:textId="77777777" w:rsidR="001D1B17" w:rsidRDefault="001D1B17" w:rsidP="001D1B17">
      <w:r w:rsidRPr="001D1B17">
        <w:t>Kleon knelt and pressed his palm to the warm ground.</w:t>
      </w:r>
    </w:p>
    <w:p w14:paraId="0EFC04FC" w14:textId="77777777" w:rsidR="001D1B17" w:rsidRPr="001D1B17" w:rsidRDefault="001D1B17" w:rsidP="001D1B17"/>
    <w:p w14:paraId="65328855" w14:textId="77777777" w:rsidR="001D1B17" w:rsidRPr="001D1B17" w:rsidRDefault="001D1B17" w:rsidP="001D1B17">
      <w:r w:rsidRPr="001D1B17">
        <w:t>There was a rhythm. Not quite natural. Not quite mechanical. Something testing the world.</w:t>
      </w:r>
    </w:p>
    <w:p w14:paraId="5EA515B8" w14:textId="77777777" w:rsidR="001D1B17" w:rsidRDefault="001D1B17" w:rsidP="001D1B17">
      <w:r w:rsidRPr="001D1B17">
        <w:t>As night settled, the stars seemed to lean inward—not brighter, just closer, as though the sky had gained an unfamiliar depth. The usual desert sounds quieted. Even the insects withdrew into the sand.</w:t>
      </w:r>
    </w:p>
    <w:p w14:paraId="49924ED5" w14:textId="77777777" w:rsidR="001D1B17" w:rsidRPr="001D1B17" w:rsidRDefault="001D1B17" w:rsidP="001D1B17"/>
    <w:p w14:paraId="7E3F22CF" w14:textId="77777777" w:rsidR="001D1B17" w:rsidRDefault="001D1B17" w:rsidP="001D1B17">
      <w:r w:rsidRPr="001D1B17">
        <w:t>Then space thinned.</w:t>
      </w:r>
    </w:p>
    <w:p w14:paraId="1AEEEF4B" w14:textId="77777777" w:rsidR="001D1B17" w:rsidRPr="001D1B17" w:rsidRDefault="001D1B17" w:rsidP="001D1B17"/>
    <w:p w14:paraId="57275FC6" w14:textId="77777777" w:rsidR="001D1B17" w:rsidRPr="001D1B17" w:rsidRDefault="001D1B17" w:rsidP="001D1B17">
      <w:r w:rsidRPr="001D1B17">
        <w:t xml:space="preserve">A narrow shimmer appeared in the open air, a thread of pale light standing upright where nothing ought to be. It did not burst forth or tear reality open. It simply </w:t>
      </w:r>
      <w:r w:rsidRPr="001D1B17">
        <w:rPr>
          <w:i/>
          <w:iCs/>
        </w:rPr>
        <w:t>was</w:t>
      </w:r>
      <w:r w:rsidRPr="001D1B17">
        <w:t>, a line too straight to be accidental. The glow wavered, steadied, and remained—a boundary that did not yet know what it intended to become.</w:t>
      </w:r>
    </w:p>
    <w:p w14:paraId="1C922372" w14:textId="77777777" w:rsidR="001D1B17" w:rsidRDefault="001D1B17" w:rsidP="001D1B17">
      <w:r w:rsidRPr="001D1B17">
        <w:t>The ground around it shifted. Grains of sand lifted and spiraled upward before drifting back down in delicate arcs. The air carried a faint hum—not sound, not pressure, but a quiet suggestion that something vast had fixed its attention on this solitary place.</w:t>
      </w:r>
    </w:p>
    <w:p w14:paraId="5D3125C2" w14:textId="77777777" w:rsidR="001D1B17" w:rsidRPr="001D1B17" w:rsidRDefault="001D1B17" w:rsidP="001D1B17"/>
    <w:p w14:paraId="2D669133" w14:textId="77777777" w:rsidR="001D1B17" w:rsidRDefault="001D1B17" w:rsidP="001D1B17">
      <w:r w:rsidRPr="001D1B17">
        <w:t>Kleon stepped closer. Warmth brushed his skin though the night remained cool. A sense of expectancy spread outward from the shimmer, gentle but undeniable, like a tide preparing the shore over centuries rather than minutes.</w:t>
      </w:r>
    </w:p>
    <w:p w14:paraId="42793021" w14:textId="77777777" w:rsidR="001D1B17" w:rsidRPr="001D1B17" w:rsidRDefault="001D1B17" w:rsidP="001D1B17"/>
    <w:p w14:paraId="52DD21A0" w14:textId="77777777" w:rsidR="001D1B17" w:rsidRDefault="001D1B17" w:rsidP="001D1B17">
      <w:r w:rsidRPr="001D1B17">
        <w:t>Nearby plants—low, stubborn things clawing for survival—took on a faint iridescence, only for moments, as if touched by dawn long before dawn arrived. Their outlines bent in subtle ways, reaching for forms they had not yet earned. Tiny creatures scurried through the glow and emerged hesitating, as though remembering instincts they had never possessed.</w:t>
      </w:r>
    </w:p>
    <w:p w14:paraId="10952C16" w14:textId="77777777" w:rsidR="001D1B17" w:rsidRPr="001D1B17" w:rsidRDefault="001D1B17" w:rsidP="001D1B17"/>
    <w:p w14:paraId="085FD7A3" w14:textId="77777777" w:rsidR="001D1B17" w:rsidRPr="001D1B17" w:rsidRDefault="001D1B17" w:rsidP="001D1B17">
      <w:r w:rsidRPr="001D1B17">
        <w:t>There was no sound of change, no miracle announced. The world simply turned toward a new direction.</w:t>
      </w:r>
    </w:p>
    <w:p w14:paraId="5FE039E4" w14:textId="77777777" w:rsidR="001D1B17" w:rsidRPr="001D1B17" w:rsidRDefault="001D1B17" w:rsidP="001D1B17">
      <w:r w:rsidRPr="001D1B17">
        <w:t>Kleon felt the shift behind his ribs—a recognition without explanation. This was no event to be declared. It was a beginning unfolding far beneath the level of understanding.</w:t>
      </w:r>
    </w:p>
    <w:p w14:paraId="3819CA14" w14:textId="77777777" w:rsidR="001D1B17" w:rsidRDefault="001D1B17" w:rsidP="001D1B17">
      <w:r w:rsidRPr="001D1B17">
        <w:t>The pale line pulsed once.</w:t>
      </w:r>
    </w:p>
    <w:p w14:paraId="48C60EE3" w14:textId="77777777" w:rsidR="001D1B17" w:rsidRPr="001D1B17" w:rsidRDefault="001D1B17" w:rsidP="001D1B17"/>
    <w:p w14:paraId="506A2A78" w14:textId="77777777" w:rsidR="001D1B17" w:rsidRPr="001D1B17" w:rsidRDefault="001D1B17" w:rsidP="001D1B17">
      <w:r w:rsidRPr="001D1B17">
        <w:lastRenderedPageBreak/>
        <w:t>It did not close. It did not expand. It merely persisted, settling into a long, slow transition that would take nearly a thousand years to complete. Yet even in its infancy, it carried the faint sense of distant horizons folding near—of other soils, other skies, other worlds brushing against the edge of perception.</w:t>
      </w:r>
    </w:p>
    <w:p w14:paraId="13EC2932" w14:textId="77777777" w:rsidR="001D1B17" w:rsidRDefault="001D1B17" w:rsidP="001D1B17">
      <w:r w:rsidRPr="001D1B17">
        <w:t>Something had arrived—or awakened—not in movement, but in structure.</w:t>
      </w:r>
    </w:p>
    <w:p w14:paraId="408AC7BF" w14:textId="77777777" w:rsidR="001D1B17" w:rsidRPr="001D1B17" w:rsidRDefault="001D1B17" w:rsidP="001D1B17"/>
    <w:p w14:paraId="65F51058" w14:textId="77777777" w:rsidR="001D1B17" w:rsidRDefault="001D1B17" w:rsidP="001D1B17">
      <w:r w:rsidRPr="001D1B17">
        <w:t>Kleon stayed until sunrise. The shimmer thinned in the brightening light but did not vanish. The desert looked the same, yet felt subtly aware, as if waiting.</w:t>
      </w:r>
    </w:p>
    <w:p w14:paraId="3B234092" w14:textId="77777777" w:rsidR="001D1B17" w:rsidRPr="001D1B17" w:rsidRDefault="001D1B17" w:rsidP="001D1B17"/>
    <w:p w14:paraId="0580EE1E" w14:textId="77777777" w:rsidR="001D1B17" w:rsidRDefault="001D1B17" w:rsidP="001D1B17">
      <w:r w:rsidRPr="001D1B17">
        <w:t>He returned to Alexandria without proclamation, carrying only the quiet certainty that the world was no longer bounded as it had been the day before.</w:t>
      </w:r>
    </w:p>
    <w:p w14:paraId="54359152" w14:textId="77777777" w:rsidR="001D1B17" w:rsidRPr="001D1B17" w:rsidRDefault="001D1B17" w:rsidP="001D1B17"/>
    <w:p w14:paraId="5D47D602" w14:textId="7ABD0877" w:rsidR="00F55C4D" w:rsidRDefault="001D1B17">
      <w:r w:rsidRPr="001D1B17">
        <w:t>And somewhere far behind him, beneath the heat of the waking sun, the first rift continued its patient formation—beginning the long transformation that would someday connect Terra to countless others across the unseen lattice of the Rift Worlds.</w:t>
      </w:r>
    </w:p>
    <w:p w14:paraId="40FAA8FA" w14:textId="77777777" w:rsidR="00F55C4D" w:rsidRDefault="00F55C4D">
      <w:r>
        <w:br w:type="page"/>
      </w:r>
    </w:p>
    <w:p w14:paraId="538043FC" w14:textId="578039CE" w:rsidR="001D1B17" w:rsidRDefault="00F55C4D">
      <w:r w:rsidRPr="00F55C4D">
        <w:lastRenderedPageBreak/>
        <w:t xml:space="preserve">© 2025 by </w:t>
      </w:r>
      <w:r>
        <w:rPr>
          <w:i/>
          <w:iCs/>
        </w:rPr>
        <w:t>Charles Matthew Doan</w:t>
      </w:r>
      <w:r w:rsidRPr="00F55C4D">
        <w:br/>
        <w:t>All rights reserved.</w:t>
      </w:r>
    </w:p>
    <w:sectPr w:rsidR="001D1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6AB1F7C"/>
    <w:multiLevelType w:val="multilevel"/>
    <w:tmpl w:val="402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3E52652"/>
    <w:multiLevelType w:val="multilevel"/>
    <w:tmpl w:val="AAB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914316351">
    <w:abstractNumId w:val="21"/>
  </w:num>
  <w:num w:numId="2" w16cid:durableId="218826428">
    <w:abstractNumId w:val="12"/>
  </w:num>
  <w:num w:numId="3" w16cid:durableId="1697585467">
    <w:abstractNumId w:val="10"/>
  </w:num>
  <w:num w:numId="4" w16cid:durableId="910580292">
    <w:abstractNumId w:val="23"/>
  </w:num>
  <w:num w:numId="5" w16cid:durableId="1040205184">
    <w:abstractNumId w:val="13"/>
  </w:num>
  <w:num w:numId="6" w16cid:durableId="1245535473">
    <w:abstractNumId w:val="18"/>
  </w:num>
  <w:num w:numId="7" w16cid:durableId="864290749">
    <w:abstractNumId w:val="20"/>
  </w:num>
  <w:num w:numId="8" w16cid:durableId="1266303121">
    <w:abstractNumId w:val="9"/>
  </w:num>
  <w:num w:numId="9" w16cid:durableId="219441649">
    <w:abstractNumId w:val="7"/>
  </w:num>
  <w:num w:numId="10" w16cid:durableId="1701315780">
    <w:abstractNumId w:val="6"/>
  </w:num>
  <w:num w:numId="11" w16cid:durableId="1563561281">
    <w:abstractNumId w:val="5"/>
  </w:num>
  <w:num w:numId="12" w16cid:durableId="1972129523">
    <w:abstractNumId w:val="4"/>
  </w:num>
  <w:num w:numId="13" w16cid:durableId="1704089192">
    <w:abstractNumId w:val="8"/>
  </w:num>
  <w:num w:numId="14" w16cid:durableId="1872985489">
    <w:abstractNumId w:val="3"/>
  </w:num>
  <w:num w:numId="15" w16cid:durableId="1090925429">
    <w:abstractNumId w:val="2"/>
  </w:num>
  <w:num w:numId="16" w16cid:durableId="823546492">
    <w:abstractNumId w:val="1"/>
  </w:num>
  <w:num w:numId="17" w16cid:durableId="1993942270">
    <w:abstractNumId w:val="0"/>
  </w:num>
  <w:num w:numId="18" w16cid:durableId="1846285794">
    <w:abstractNumId w:val="15"/>
  </w:num>
  <w:num w:numId="19" w16cid:durableId="1979604619">
    <w:abstractNumId w:val="16"/>
  </w:num>
  <w:num w:numId="20" w16cid:durableId="700320951">
    <w:abstractNumId w:val="22"/>
  </w:num>
  <w:num w:numId="21" w16cid:durableId="1722024033">
    <w:abstractNumId w:val="19"/>
  </w:num>
  <w:num w:numId="22" w16cid:durableId="1976326995">
    <w:abstractNumId w:val="11"/>
  </w:num>
  <w:num w:numId="23" w16cid:durableId="1268581257">
    <w:abstractNumId w:val="24"/>
  </w:num>
  <w:num w:numId="24" w16cid:durableId="378166755">
    <w:abstractNumId w:val="17"/>
  </w:num>
  <w:num w:numId="25" w16cid:durableId="7966826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B17"/>
    <w:rsid w:val="001D1B17"/>
    <w:rsid w:val="005C3491"/>
    <w:rsid w:val="00645252"/>
    <w:rsid w:val="006D3D74"/>
    <w:rsid w:val="0083569A"/>
    <w:rsid w:val="00A9204E"/>
    <w:rsid w:val="00F5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7361"/>
  <w15:chartTrackingRefBased/>
  <w15:docId w15:val="{4C135639-7DA0-46DD-9B76-359CCF9A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att\AppData\Local\Microsoft\Office\16.0\DTS\en-US%7b7F5FEB9C-5903-4AE6-AB6A-42620EB55DB9%7d\%7b75634094-072C-4687-ACF7-6701E192A9A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{75634094-072C-4687-ACF7-6701E192A9AC}tf02786999_win32.dotx</Template>
  <TotalTime>7</TotalTime>
  <Pages>3</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Doan</dc:creator>
  <cp:keywords/>
  <dc:description/>
  <cp:lastModifiedBy>Doan, Charles M.</cp:lastModifiedBy>
  <cp:revision>2</cp:revision>
  <dcterms:created xsi:type="dcterms:W3CDTF">2025-12-06T23:16:00Z</dcterms:created>
  <dcterms:modified xsi:type="dcterms:W3CDTF">2025-12-06T23:23:00Z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